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BF3D1" w14:textId="77777777" w:rsidR="00A35614" w:rsidRDefault="00A35614">
      <w:pPr>
        <w:jc w:val="center"/>
        <w:rPr>
          <w:b/>
          <w:bCs/>
        </w:rPr>
      </w:pPr>
      <w:r w:rsidRPr="00A35614">
        <w:rPr>
          <w:b/>
          <w:bCs/>
        </w:rPr>
        <w:t>S</w:t>
      </w:r>
      <w:r w:rsidR="00F345C7" w:rsidRPr="00A35614">
        <w:rPr>
          <w:b/>
          <w:bCs/>
        </w:rPr>
        <w:t>PECIFICATIONS FOR IDAHOAN</w:t>
      </w:r>
      <w:r w:rsidR="00CB4F13" w:rsidRPr="00C77253">
        <w:rPr>
          <w:b/>
          <w:bCs/>
          <w:vertAlign w:val="superscript"/>
        </w:rPr>
        <w:t>®</w:t>
      </w:r>
      <w:r w:rsidR="00F345C7" w:rsidRPr="00A35614">
        <w:rPr>
          <w:b/>
          <w:bCs/>
        </w:rPr>
        <w:t xml:space="preserve"> </w:t>
      </w:r>
    </w:p>
    <w:p w14:paraId="54057B02" w14:textId="72A40805" w:rsidR="00F345C7" w:rsidRPr="00A35614" w:rsidRDefault="00F345C7">
      <w:pPr>
        <w:jc w:val="center"/>
        <w:rPr>
          <w:b/>
          <w:bCs/>
        </w:rPr>
      </w:pPr>
      <w:r w:rsidRPr="00A35614">
        <w:rPr>
          <w:b/>
          <w:bCs/>
        </w:rPr>
        <w:t xml:space="preserve">BUTTERY </w:t>
      </w:r>
      <w:r w:rsidR="00B348C0">
        <w:rPr>
          <w:b/>
          <w:bCs/>
        </w:rPr>
        <w:t>HOMESTYLE</w:t>
      </w:r>
      <w:r w:rsidR="00B348C0" w:rsidRPr="00B348C0">
        <w:rPr>
          <w:b/>
          <w:bCs/>
          <w:vertAlign w:val="superscript"/>
        </w:rPr>
        <w:t>®</w:t>
      </w:r>
      <w:r w:rsidR="00E46AC7">
        <w:rPr>
          <w:b/>
          <w:bCs/>
        </w:rPr>
        <w:t xml:space="preserve"> </w:t>
      </w:r>
      <w:r w:rsidRPr="00A35614">
        <w:rPr>
          <w:b/>
          <w:bCs/>
        </w:rPr>
        <w:t>MASHED POTATOES</w:t>
      </w:r>
    </w:p>
    <w:p w14:paraId="714CCCA5" w14:textId="6999479C" w:rsidR="003174E1" w:rsidRDefault="00F345C7" w:rsidP="003174E1">
      <w:pPr>
        <w:jc w:val="center"/>
        <w:rPr>
          <w:b/>
          <w:bCs/>
        </w:rPr>
      </w:pPr>
      <w:r w:rsidRPr="00A35614">
        <w:rPr>
          <w:b/>
          <w:bCs/>
        </w:rPr>
        <w:t>Item #</w:t>
      </w:r>
      <w:r w:rsidR="003174E1">
        <w:rPr>
          <w:b/>
          <w:bCs/>
        </w:rPr>
        <w:t>2970013</w:t>
      </w:r>
      <w:r w:rsidR="003174E1" w:rsidRPr="00A35614">
        <w:rPr>
          <w:b/>
          <w:bCs/>
        </w:rPr>
        <w:t>141</w:t>
      </w:r>
    </w:p>
    <w:p w14:paraId="09C96CFC" w14:textId="363B3983" w:rsidR="00B348C0" w:rsidRDefault="00B348C0" w:rsidP="003174E1">
      <w:pPr>
        <w:jc w:val="center"/>
        <w:rPr>
          <w:b/>
          <w:bCs/>
        </w:rPr>
      </w:pPr>
      <w:r>
        <w:rPr>
          <w:b/>
          <w:bCs/>
        </w:rPr>
        <w:t>Issued: August 15, 2023</w:t>
      </w:r>
    </w:p>
    <w:p w14:paraId="385D1E03" w14:textId="25F428CD" w:rsidR="00EA20CF" w:rsidRDefault="00B348C0" w:rsidP="003174E1">
      <w:pPr>
        <w:jc w:val="center"/>
        <w:rPr>
          <w:b/>
          <w:bCs/>
        </w:rPr>
      </w:pPr>
      <w:r>
        <w:rPr>
          <w:b/>
          <w:bCs/>
        </w:rPr>
        <w:t>Supersedes</w:t>
      </w:r>
      <w:r w:rsidR="00EA20CF">
        <w:rPr>
          <w:b/>
          <w:bCs/>
        </w:rPr>
        <w:t>: September 15, 2021</w:t>
      </w:r>
    </w:p>
    <w:p w14:paraId="5D93472C" w14:textId="77777777" w:rsidR="00F345C7" w:rsidRPr="00A35614" w:rsidRDefault="00F345C7">
      <w:pPr>
        <w:ind w:firstLine="1440"/>
        <w:rPr>
          <w:b/>
          <w:bCs/>
        </w:rPr>
      </w:pPr>
    </w:p>
    <w:p w14:paraId="38DB41E5" w14:textId="77777777" w:rsidR="00B348C0" w:rsidRPr="00A35614" w:rsidRDefault="00F345C7" w:rsidP="00B348C0">
      <w:r w:rsidRPr="00A35614">
        <w:rPr>
          <w:b/>
          <w:bCs/>
        </w:rPr>
        <w:t xml:space="preserve">I.   </w:t>
      </w:r>
      <w:r w:rsidRPr="00A35614">
        <w:rPr>
          <w:b/>
          <w:bCs/>
        </w:rPr>
        <w:tab/>
      </w:r>
      <w:r w:rsidR="00B348C0" w:rsidRPr="00A35614">
        <w:rPr>
          <w:b/>
          <w:bCs/>
        </w:rPr>
        <w:t>PRODUCT DESCRIPTION</w:t>
      </w:r>
    </w:p>
    <w:p w14:paraId="4E7BCB40" w14:textId="77777777" w:rsidR="00B348C0" w:rsidRPr="00A35614" w:rsidRDefault="00B348C0" w:rsidP="00B348C0">
      <w:pPr>
        <w:ind w:left="720"/>
      </w:pPr>
      <w:r w:rsidRPr="00A35614">
        <w:t>Idahoan</w:t>
      </w:r>
      <w:r w:rsidRPr="00C77253">
        <w:rPr>
          <w:vertAlign w:val="superscript"/>
        </w:rPr>
        <w:t>®</w:t>
      </w:r>
      <w:r w:rsidRPr="00A35614">
        <w:t xml:space="preserve"> Butter</w:t>
      </w:r>
      <w:r>
        <w:t>y Homestyle</w:t>
      </w:r>
      <w:r w:rsidRPr="00BB5E6B">
        <w:rPr>
          <w:vertAlign w:val="superscript"/>
        </w:rPr>
        <w:t>®</w:t>
      </w:r>
      <w:r>
        <w:t xml:space="preserve"> </w:t>
      </w:r>
      <w:r w:rsidRPr="00A35614">
        <w:t xml:space="preserve">Mashed Potatoes are made from a blend of </w:t>
      </w:r>
      <w:r>
        <w:t>Idahoan</w:t>
      </w:r>
      <w:r w:rsidRPr="00C77253">
        <w:rPr>
          <w:vertAlign w:val="superscript"/>
        </w:rPr>
        <w:t>®</w:t>
      </w:r>
      <w:r>
        <w:t xml:space="preserve"> </w:t>
      </w:r>
      <w:r w:rsidRPr="00A35614">
        <w:t>R</w:t>
      </w:r>
      <w:r>
        <w:t>EAL</w:t>
      </w:r>
      <w:r w:rsidRPr="00A35614">
        <w:t xml:space="preserve"> and a dry butter seasoning. </w:t>
      </w:r>
      <w:r>
        <w:t xml:space="preserve">The potatoes are </w:t>
      </w:r>
      <w:r w:rsidRPr="00A35614">
        <w:t xml:space="preserve">processed from sound, well peeled and trimmed potatoes. </w:t>
      </w:r>
      <w:r>
        <w:t xml:space="preserve">This product complies </w:t>
      </w:r>
      <w:r w:rsidRPr="00A35614">
        <w:t>with all the provisions and regulations set forth in the Federal Food, Drug, and Cosmetic Act and Amendments.</w:t>
      </w:r>
    </w:p>
    <w:p w14:paraId="7E314703" w14:textId="77777777" w:rsidR="00B348C0" w:rsidRPr="00A35614" w:rsidRDefault="00B348C0" w:rsidP="00B348C0"/>
    <w:p w14:paraId="437E4C74" w14:textId="77777777" w:rsidR="00B348C0" w:rsidRPr="00A35614" w:rsidRDefault="00B348C0" w:rsidP="00B348C0">
      <w:pPr>
        <w:rPr>
          <w:b/>
          <w:bCs/>
        </w:rPr>
      </w:pPr>
      <w:r w:rsidRPr="00A35614">
        <w:rPr>
          <w:b/>
          <w:bCs/>
        </w:rPr>
        <w:t>II.</w:t>
      </w:r>
      <w:r w:rsidRPr="00A35614">
        <w:rPr>
          <w:b/>
          <w:bCs/>
        </w:rPr>
        <w:tab/>
        <w:t>INGREDIENTS</w:t>
      </w:r>
      <w:r>
        <w:rPr>
          <w:b/>
          <w:bCs/>
        </w:rPr>
        <w:t xml:space="preserve"> </w:t>
      </w:r>
    </w:p>
    <w:p w14:paraId="5F47DC79" w14:textId="51BF2783" w:rsidR="00B348C0" w:rsidRDefault="00B348C0" w:rsidP="00B348C0">
      <w:pPr>
        <w:ind w:left="720"/>
      </w:pPr>
      <w:r w:rsidRPr="00BB5E6B">
        <w:t xml:space="preserve">Potatoes, Vegetable Oil (coconut, sunflower, soybean), Maltodextrin, Dried Corn Syrup, Salt, Sugar, Nonfat Dry Milk, Butter (Cream, Salt), </w:t>
      </w:r>
      <w:r w:rsidR="00A567AC">
        <w:t>Mono- and Diglycerides</w:t>
      </w:r>
      <w:r w:rsidRPr="00BB5E6B">
        <w:t>, Calcium Stearoyl Lactylate, Natural Flavors. Freshness preserved by Sodium Acid Pyrophosphate, Sodium Bisulfite, Citric Acid, and Mixed Tocopherols.</w:t>
      </w:r>
    </w:p>
    <w:p w14:paraId="62E20218" w14:textId="77777777" w:rsidR="00B348C0" w:rsidRDefault="00B348C0" w:rsidP="00B348C0">
      <w:pPr>
        <w:ind w:left="720"/>
      </w:pPr>
    </w:p>
    <w:p w14:paraId="13774164" w14:textId="77777777" w:rsidR="00B348C0" w:rsidRPr="00A35614" w:rsidRDefault="00B348C0" w:rsidP="00B348C0">
      <w:pPr>
        <w:rPr>
          <w:b/>
          <w:bCs/>
        </w:rPr>
      </w:pPr>
      <w:r w:rsidRPr="00A35614">
        <w:rPr>
          <w:b/>
          <w:bCs/>
        </w:rPr>
        <w:t xml:space="preserve">III.      </w:t>
      </w:r>
      <w:r w:rsidRPr="00A35614">
        <w:rPr>
          <w:b/>
          <w:bCs/>
        </w:rPr>
        <w:tab/>
        <w:t>NUTRITION</w:t>
      </w:r>
    </w:p>
    <w:p w14:paraId="611457AB" w14:textId="77777777" w:rsidR="00B348C0" w:rsidRPr="00A35614" w:rsidRDefault="00B348C0" w:rsidP="00B348C0">
      <w:r>
        <w:rPr>
          <w:noProof/>
        </w:rPr>
        <w:drawing>
          <wp:anchor distT="0" distB="0" distL="114300" distR="114300" simplePos="0" relativeHeight="251659264" behindDoc="1" locked="0" layoutInCell="1" allowOverlap="1" wp14:anchorId="6B971906" wp14:editId="5B820996">
            <wp:simplePos x="0" y="0"/>
            <wp:positionH relativeFrom="column">
              <wp:posOffset>2162175</wp:posOffset>
            </wp:positionH>
            <wp:positionV relativeFrom="paragraph">
              <wp:posOffset>99995</wp:posOffset>
            </wp:positionV>
            <wp:extent cx="2060452" cy="4309881"/>
            <wp:effectExtent l="0" t="0" r="0" b="0"/>
            <wp:wrapTight wrapText="bothSides">
              <wp:wrapPolygon edited="0">
                <wp:start x="0" y="0"/>
                <wp:lineTo x="0" y="21482"/>
                <wp:lineTo x="21374" y="21482"/>
                <wp:lineTo x="21374" y="0"/>
                <wp:lineTo x="0" y="0"/>
              </wp:wrapPolygon>
            </wp:wrapTight>
            <wp:docPr id="2" name="Picture 2" descr="A close-up of a nutrition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nutrition labe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452" cy="4309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419C1" w14:textId="77777777" w:rsidR="00B348C0" w:rsidRDefault="00B348C0" w:rsidP="00B348C0">
      <w:pPr>
        <w:rPr>
          <w:b/>
          <w:bCs/>
        </w:rPr>
      </w:pPr>
    </w:p>
    <w:p w14:paraId="08E761BD" w14:textId="550CEAC3" w:rsidR="00F77872" w:rsidRDefault="00F77872" w:rsidP="00B348C0">
      <w:pPr>
        <w:rPr>
          <w:b/>
          <w:bCs/>
        </w:rPr>
      </w:pPr>
    </w:p>
    <w:p w14:paraId="2F9D4BAE" w14:textId="77777777" w:rsidR="00E46AC7" w:rsidRDefault="00E46AC7">
      <w:pPr>
        <w:rPr>
          <w:b/>
          <w:bCs/>
        </w:rPr>
      </w:pPr>
    </w:p>
    <w:p w14:paraId="406D18A5" w14:textId="77777777" w:rsidR="00E46AC7" w:rsidRDefault="00E46AC7">
      <w:pPr>
        <w:rPr>
          <w:b/>
          <w:bCs/>
        </w:rPr>
      </w:pPr>
    </w:p>
    <w:p w14:paraId="345741E4" w14:textId="77777777" w:rsidR="00E46AC7" w:rsidRDefault="00E46AC7">
      <w:pPr>
        <w:rPr>
          <w:b/>
          <w:bCs/>
        </w:rPr>
      </w:pPr>
    </w:p>
    <w:p w14:paraId="12879A67" w14:textId="77777777" w:rsidR="00E46AC7" w:rsidRDefault="00E46AC7">
      <w:pPr>
        <w:rPr>
          <w:b/>
          <w:bCs/>
        </w:rPr>
      </w:pPr>
    </w:p>
    <w:p w14:paraId="773B1B56" w14:textId="77777777" w:rsidR="00E46AC7" w:rsidRDefault="00E46AC7">
      <w:pPr>
        <w:rPr>
          <w:b/>
          <w:bCs/>
        </w:rPr>
      </w:pPr>
    </w:p>
    <w:p w14:paraId="31949BBE" w14:textId="77777777" w:rsidR="00E46AC7" w:rsidRDefault="00E46AC7">
      <w:pPr>
        <w:rPr>
          <w:b/>
          <w:bCs/>
        </w:rPr>
      </w:pPr>
    </w:p>
    <w:p w14:paraId="2D279846" w14:textId="77777777" w:rsidR="00E46AC7" w:rsidRDefault="00E46AC7">
      <w:pPr>
        <w:rPr>
          <w:b/>
          <w:bCs/>
        </w:rPr>
      </w:pPr>
    </w:p>
    <w:p w14:paraId="63097D82" w14:textId="77777777" w:rsidR="00E46AC7" w:rsidRDefault="00E46AC7">
      <w:pPr>
        <w:rPr>
          <w:b/>
          <w:bCs/>
        </w:rPr>
      </w:pPr>
    </w:p>
    <w:p w14:paraId="7E20DA63" w14:textId="77777777" w:rsidR="00E46AC7" w:rsidRDefault="00E46AC7">
      <w:pPr>
        <w:rPr>
          <w:b/>
          <w:bCs/>
        </w:rPr>
      </w:pPr>
    </w:p>
    <w:p w14:paraId="4D66F2F6" w14:textId="77777777" w:rsidR="00E46AC7" w:rsidRDefault="00E46AC7">
      <w:pPr>
        <w:rPr>
          <w:b/>
          <w:bCs/>
        </w:rPr>
      </w:pPr>
    </w:p>
    <w:p w14:paraId="0183AFE5" w14:textId="77777777" w:rsidR="00E46AC7" w:rsidRDefault="00E46AC7">
      <w:pPr>
        <w:rPr>
          <w:b/>
          <w:bCs/>
        </w:rPr>
      </w:pPr>
    </w:p>
    <w:p w14:paraId="33FFA694" w14:textId="77777777" w:rsidR="00E46AC7" w:rsidRDefault="00E46AC7">
      <w:pPr>
        <w:rPr>
          <w:b/>
          <w:bCs/>
        </w:rPr>
      </w:pPr>
    </w:p>
    <w:p w14:paraId="71A6530E" w14:textId="77777777" w:rsidR="00E46AC7" w:rsidRDefault="00E46AC7">
      <w:pPr>
        <w:rPr>
          <w:b/>
          <w:bCs/>
        </w:rPr>
      </w:pPr>
    </w:p>
    <w:p w14:paraId="14CD3CE2" w14:textId="77777777" w:rsidR="00E46AC7" w:rsidRDefault="00E46AC7">
      <w:pPr>
        <w:rPr>
          <w:b/>
          <w:bCs/>
        </w:rPr>
      </w:pPr>
    </w:p>
    <w:p w14:paraId="20A55E7B" w14:textId="77777777" w:rsidR="00E46AC7" w:rsidRDefault="00E46AC7">
      <w:pPr>
        <w:rPr>
          <w:b/>
          <w:bCs/>
        </w:rPr>
      </w:pPr>
    </w:p>
    <w:p w14:paraId="032646E4" w14:textId="77777777" w:rsidR="00E46AC7" w:rsidRDefault="00E46AC7">
      <w:pPr>
        <w:rPr>
          <w:b/>
          <w:bCs/>
        </w:rPr>
      </w:pPr>
    </w:p>
    <w:p w14:paraId="6E7A40C3" w14:textId="77777777" w:rsidR="00E46AC7" w:rsidRDefault="00E46AC7">
      <w:pPr>
        <w:rPr>
          <w:b/>
          <w:bCs/>
        </w:rPr>
      </w:pPr>
    </w:p>
    <w:p w14:paraId="631371ED" w14:textId="77777777" w:rsidR="00E46AC7" w:rsidRDefault="00E46AC7">
      <w:pPr>
        <w:rPr>
          <w:b/>
          <w:bCs/>
        </w:rPr>
      </w:pPr>
    </w:p>
    <w:p w14:paraId="7C067007" w14:textId="77777777" w:rsidR="00E46AC7" w:rsidRDefault="00E46AC7">
      <w:pPr>
        <w:rPr>
          <w:b/>
          <w:bCs/>
        </w:rPr>
      </w:pPr>
    </w:p>
    <w:p w14:paraId="1E04C211" w14:textId="77777777" w:rsidR="003150E6" w:rsidRDefault="003150E6">
      <w:pPr>
        <w:widowControl/>
        <w:autoSpaceDE/>
        <w:autoSpaceDN/>
        <w:adjustRightInd/>
        <w:rPr>
          <w:b/>
          <w:bCs/>
        </w:rPr>
      </w:pPr>
      <w:r>
        <w:rPr>
          <w:b/>
          <w:bCs/>
        </w:rPr>
        <w:br w:type="page"/>
      </w:r>
    </w:p>
    <w:p w14:paraId="3795D407" w14:textId="77777777" w:rsidR="00F345C7" w:rsidRPr="00A35614" w:rsidRDefault="00F345C7">
      <w:pPr>
        <w:rPr>
          <w:b/>
          <w:bCs/>
        </w:rPr>
      </w:pPr>
      <w:r w:rsidRPr="00A35614">
        <w:rPr>
          <w:b/>
          <w:bCs/>
        </w:rPr>
        <w:lastRenderedPageBreak/>
        <w:t>IV.</w:t>
      </w:r>
      <w:r w:rsidRPr="00A35614">
        <w:rPr>
          <w:b/>
          <w:bCs/>
        </w:rPr>
        <w:tab/>
      </w:r>
      <w:r w:rsidR="00A35614">
        <w:rPr>
          <w:b/>
          <w:bCs/>
        </w:rPr>
        <w:t xml:space="preserve">FINISHED </w:t>
      </w:r>
      <w:r w:rsidRPr="00A35614">
        <w:rPr>
          <w:b/>
          <w:bCs/>
        </w:rPr>
        <w:t>PRODUCT REQUIREMENTS</w:t>
      </w:r>
    </w:p>
    <w:p w14:paraId="09F3DFD2" w14:textId="77777777" w:rsidR="00F345C7" w:rsidRPr="00A35614" w:rsidRDefault="00F345C7">
      <w:pPr>
        <w:rPr>
          <w:b/>
          <w:bCs/>
        </w:rPr>
      </w:pPr>
    </w:p>
    <w:p w14:paraId="6BDE3582" w14:textId="77777777" w:rsidR="00F345C7" w:rsidRPr="00A35614" w:rsidRDefault="00F345C7">
      <w:pPr>
        <w:tabs>
          <w:tab w:val="left" w:pos="-1440"/>
        </w:tabs>
        <w:ind w:left="1440" w:hanging="720"/>
      </w:pPr>
      <w:r w:rsidRPr="00A35614">
        <w:rPr>
          <w:b/>
          <w:bCs/>
        </w:rPr>
        <w:t xml:space="preserve">A. </w:t>
      </w:r>
      <w:r w:rsidRPr="00A35614">
        <w:rPr>
          <w:b/>
          <w:bCs/>
        </w:rPr>
        <w:tab/>
        <w:t xml:space="preserve"> </w:t>
      </w:r>
      <w:r w:rsidR="00A35614">
        <w:rPr>
          <w:b/>
          <w:bCs/>
        </w:rPr>
        <w:t>Packaged Product</w:t>
      </w:r>
    </w:p>
    <w:p w14:paraId="46B79B3C" w14:textId="77777777" w:rsidR="00F345C7" w:rsidRPr="00A35614" w:rsidRDefault="00F345C7">
      <w:pPr>
        <w:tabs>
          <w:tab w:val="left" w:pos="-1440"/>
        </w:tabs>
        <w:ind w:left="2160" w:hanging="720"/>
      </w:pPr>
      <w:r w:rsidRPr="00A35614">
        <w:t xml:space="preserve">1.  </w:t>
      </w:r>
      <w:r w:rsidRPr="00A35614">
        <w:tab/>
      </w:r>
      <w:r w:rsidR="00F9304A">
        <w:t>Appearance</w:t>
      </w:r>
      <w:r w:rsidRPr="00A35614">
        <w:t>- shall possess a bright, uniform white</w:t>
      </w:r>
      <w:r w:rsidR="00A35614">
        <w:t xml:space="preserve"> to creamy yellow </w:t>
      </w:r>
      <w:r w:rsidRPr="00A35614">
        <w:t>potato color</w:t>
      </w:r>
      <w:r w:rsidR="00A35614">
        <w:t>.</w:t>
      </w:r>
    </w:p>
    <w:p w14:paraId="0CCB32ED" w14:textId="77777777" w:rsidR="00F345C7" w:rsidRPr="00A35614" w:rsidRDefault="00A35614">
      <w:pPr>
        <w:tabs>
          <w:tab w:val="left" w:pos="-1440"/>
        </w:tabs>
        <w:ind w:left="2160" w:hanging="720"/>
      </w:pPr>
      <w:r>
        <w:t>2</w:t>
      </w:r>
      <w:r w:rsidR="00F345C7" w:rsidRPr="00A35614">
        <w:t xml:space="preserve">. </w:t>
      </w:r>
      <w:r w:rsidR="00F345C7" w:rsidRPr="00A35614">
        <w:tab/>
        <w:t>Defects- not more than 15 per 100 grams greater than 1/16".</w:t>
      </w:r>
    </w:p>
    <w:p w14:paraId="6A6D77AD" w14:textId="77777777" w:rsidR="00F345C7" w:rsidRPr="00A35614" w:rsidRDefault="00A35614">
      <w:pPr>
        <w:tabs>
          <w:tab w:val="left" w:pos="-1440"/>
        </w:tabs>
        <w:ind w:left="2160" w:hanging="720"/>
      </w:pPr>
      <w:r>
        <w:t>3</w:t>
      </w:r>
      <w:r w:rsidR="00F345C7" w:rsidRPr="00A35614">
        <w:t xml:space="preserve">.  </w:t>
      </w:r>
      <w:r w:rsidR="00F345C7" w:rsidRPr="00A35614">
        <w:tab/>
        <w:t>Moisture-</w:t>
      </w:r>
      <w:r w:rsidR="00F345C7" w:rsidRPr="00A35614">
        <w:tab/>
      </w:r>
      <w:r w:rsidR="00F345C7" w:rsidRPr="00A35614">
        <w:tab/>
      </w:r>
      <w:r w:rsidR="00F345C7" w:rsidRPr="00A35614">
        <w:tab/>
      </w:r>
      <w:r w:rsidR="00F345C7" w:rsidRPr="00A35614">
        <w:tab/>
      </w:r>
      <w:r w:rsidR="00F345C7" w:rsidRPr="00A35614">
        <w:tab/>
      </w:r>
      <w:r w:rsidR="00BD1540">
        <w:tab/>
      </w:r>
      <w:r w:rsidR="00F345C7" w:rsidRPr="00A35614">
        <w:t>8.0% maximum</w:t>
      </w:r>
    </w:p>
    <w:p w14:paraId="04950FED" w14:textId="77777777" w:rsidR="00F345C7" w:rsidRDefault="00A35614" w:rsidP="00A35614">
      <w:pPr>
        <w:tabs>
          <w:tab w:val="left" w:pos="-1440"/>
        </w:tabs>
        <w:ind w:left="2160" w:hanging="720"/>
      </w:pPr>
      <w:r>
        <w:t>4</w:t>
      </w:r>
      <w:r w:rsidR="00F345C7" w:rsidRPr="00A35614">
        <w:t xml:space="preserve">.  </w:t>
      </w:r>
      <w:r w:rsidR="00F345C7" w:rsidRPr="00A35614">
        <w:tab/>
        <w:t>Sulfite (as SO</w:t>
      </w:r>
      <w:r w:rsidR="00F345C7" w:rsidRPr="00A35614">
        <w:rPr>
          <w:vertAlign w:val="subscript"/>
        </w:rPr>
        <w:t>2</w:t>
      </w:r>
      <w:r w:rsidR="00F345C7" w:rsidRPr="00A35614">
        <w:t>)</w:t>
      </w:r>
      <w:r w:rsidR="00F345C7" w:rsidRPr="00A35614">
        <w:tab/>
      </w:r>
      <w:r w:rsidR="00F345C7" w:rsidRPr="00A35614">
        <w:tab/>
      </w:r>
      <w:r w:rsidR="00F345C7" w:rsidRPr="00A35614">
        <w:tab/>
      </w:r>
      <w:r w:rsidR="00F345C7" w:rsidRPr="00A35614">
        <w:tab/>
      </w:r>
      <w:r w:rsidR="00BD1540">
        <w:tab/>
      </w:r>
      <w:r w:rsidR="00CB4F13">
        <w:t>280</w:t>
      </w:r>
      <w:r w:rsidR="00F345C7" w:rsidRPr="00A35614">
        <w:t xml:space="preserve"> </w:t>
      </w:r>
      <w:r w:rsidR="0047184F">
        <w:t>±</w:t>
      </w:r>
      <w:r w:rsidR="00F345C7" w:rsidRPr="00A35614">
        <w:t xml:space="preserve"> 1</w:t>
      </w:r>
      <w:r w:rsidR="00CB4F13">
        <w:t>2</w:t>
      </w:r>
      <w:r w:rsidR="00F345C7" w:rsidRPr="00A35614">
        <w:t>0ppm</w:t>
      </w:r>
    </w:p>
    <w:p w14:paraId="6590B609" w14:textId="77777777" w:rsidR="00F345C7" w:rsidRPr="00A35614" w:rsidRDefault="00C77253">
      <w:pPr>
        <w:tabs>
          <w:tab w:val="left" w:pos="-1440"/>
        </w:tabs>
        <w:ind w:left="2160" w:hanging="720"/>
      </w:pPr>
      <w:r>
        <w:t>5</w:t>
      </w:r>
      <w:r w:rsidR="00F345C7" w:rsidRPr="00A35614">
        <w:t xml:space="preserve">.  </w:t>
      </w:r>
      <w:r w:rsidR="00F345C7" w:rsidRPr="00A35614">
        <w:tab/>
        <w:t>Bacteriological-</w:t>
      </w:r>
    </w:p>
    <w:p w14:paraId="7BA46749" w14:textId="77777777" w:rsidR="00F345C7" w:rsidRPr="00A35614" w:rsidRDefault="00F345C7">
      <w:pPr>
        <w:tabs>
          <w:tab w:val="left" w:pos="-1440"/>
        </w:tabs>
        <w:ind w:left="2160" w:hanging="720"/>
        <w:sectPr w:rsidR="00F345C7" w:rsidRPr="00A35614" w:rsidSect="00BD1540">
          <w:headerReference w:type="default" r:id="rId8"/>
          <w:pgSz w:w="12240" w:h="15840"/>
          <w:pgMar w:top="1440" w:right="1440" w:bottom="720" w:left="1440" w:header="720" w:footer="720" w:gutter="0"/>
          <w:cols w:space="720"/>
          <w:noEndnote/>
          <w:docGrid w:linePitch="326"/>
        </w:sectPr>
      </w:pPr>
    </w:p>
    <w:p w14:paraId="6D1B4A90" w14:textId="77777777" w:rsidR="00F345C7" w:rsidRPr="00A35614" w:rsidRDefault="00F345C7" w:rsidP="00F77872">
      <w:pPr>
        <w:tabs>
          <w:tab w:val="left" w:pos="-1440"/>
        </w:tabs>
        <w:ind w:left="3600" w:hanging="1440"/>
      </w:pPr>
      <w:r w:rsidRPr="00A35614">
        <w:t xml:space="preserve"> </w:t>
      </w:r>
      <w:r w:rsidRPr="00A35614">
        <w:tab/>
        <w:t xml:space="preserve">Standard Plate Count/g        </w:t>
      </w:r>
      <w:r w:rsidRPr="00A35614">
        <w:tab/>
      </w:r>
      <w:r w:rsidRPr="00A35614">
        <w:tab/>
        <w:t>50,000</w:t>
      </w:r>
      <w:r w:rsidR="00CB4F13">
        <w:t>/gm</w:t>
      </w:r>
      <w:r w:rsidRPr="00A35614">
        <w:t xml:space="preserve"> maximum</w:t>
      </w:r>
    </w:p>
    <w:p w14:paraId="4B0857A5" w14:textId="77777777" w:rsidR="00F345C7" w:rsidRPr="00A35614" w:rsidRDefault="00F345C7" w:rsidP="00F77872">
      <w:pPr>
        <w:tabs>
          <w:tab w:val="left" w:pos="-1440"/>
        </w:tabs>
        <w:ind w:left="3600" w:hanging="1440"/>
      </w:pPr>
      <w:r w:rsidRPr="00A35614">
        <w:t xml:space="preserve"> </w:t>
      </w:r>
      <w:r w:rsidRPr="00A35614">
        <w:tab/>
        <w:t>Coliform/g</w:t>
      </w:r>
      <w:r w:rsidRPr="00A35614">
        <w:tab/>
      </w:r>
      <w:r w:rsidRPr="00A35614">
        <w:tab/>
        <w:t xml:space="preserve">         </w:t>
      </w:r>
      <w:r w:rsidRPr="00A35614">
        <w:tab/>
      </w:r>
      <w:r w:rsidR="00A35614">
        <w:tab/>
      </w:r>
      <w:r w:rsidRPr="00A35614">
        <w:t>50</w:t>
      </w:r>
      <w:r w:rsidR="00CB4F13">
        <w:t>/gm</w:t>
      </w:r>
      <w:r w:rsidRPr="00A35614">
        <w:t xml:space="preserve"> maximum</w:t>
      </w:r>
      <w:r w:rsidRPr="00A35614">
        <w:tab/>
      </w:r>
    </w:p>
    <w:p w14:paraId="1A172CFC" w14:textId="77777777" w:rsidR="00F345C7" w:rsidRPr="00A35614" w:rsidRDefault="00F345C7" w:rsidP="00C77253">
      <w:pPr>
        <w:ind w:left="3600" w:hanging="1440"/>
      </w:pPr>
      <w:r w:rsidRPr="00A35614">
        <w:t xml:space="preserve"> </w:t>
      </w:r>
      <w:r w:rsidR="00CB4F13">
        <w:tab/>
      </w:r>
      <w:r w:rsidRPr="00A35614">
        <w:t>Yeast and Mold/g</w:t>
      </w:r>
      <w:r w:rsidRPr="00A35614">
        <w:tab/>
      </w:r>
      <w:r w:rsidRPr="00A35614">
        <w:tab/>
        <w:t xml:space="preserve">          </w:t>
      </w:r>
      <w:r w:rsidRPr="00A35614">
        <w:tab/>
        <w:t>100</w:t>
      </w:r>
      <w:r w:rsidR="00CB4F13">
        <w:t>/gm</w:t>
      </w:r>
      <w:r w:rsidRPr="00A35614">
        <w:t xml:space="preserve"> maximum</w:t>
      </w:r>
    </w:p>
    <w:p w14:paraId="06258370" w14:textId="77777777" w:rsidR="00F345C7" w:rsidRPr="00A35614" w:rsidRDefault="00F345C7"/>
    <w:p w14:paraId="68300287" w14:textId="77777777" w:rsidR="00F9304A" w:rsidRDefault="00A35614" w:rsidP="00F9304A">
      <w:pPr>
        <w:tabs>
          <w:tab w:val="left" w:pos="-1440"/>
        </w:tabs>
        <w:ind w:left="720"/>
        <w:rPr>
          <w:b/>
          <w:bCs/>
        </w:rPr>
      </w:pPr>
      <w:r>
        <w:rPr>
          <w:b/>
          <w:bCs/>
        </w:rPr>
        <w:t>B</w:t>
      </w:r>
      <w:r w:rsidR="00F345C7" w:rsidRPr="00A35614">
        <w:rPr>
          <w:b/>
          <w:bCs/>
        </w:rPr>
        <w:t xml:space="preserve">.  </w:t>
      </w:r>
      <w:r w:rsidR="00F345C7" w:rsidRPr="00A35614">
        <w:rPr>
          <w:b/>
          <w:bCs/>
        </w:rPr>
        <w:tab/>
      </w:r>
      <w:r w:rsidR="00F9304A" w:rsidRPr="00D85106">
        <w:rPr>
          <w:b/>
          <w:bCs/>
        </w:rPr>
        <w:t>Prepared Product</w:t>
      </w:r>
    </w:p>
    <w:p w14:paraId="14DDE0A5" w14:textId="77777777" w:rsidR="00F9304A" w:rsidRPr="00370F84" w:rsidRDefault="00F9304A" w:rsidP="00F9304A">
      <w:pPr>
        <w:tabs>
          <w:tab w:val="left" w:pos="-1440"/>
        </w:tabs>
        <w:ind w:left="2160" w:hanging="720"/>
      </w:pPr>
      <w:r>
        <w:t>1</w:t>
      </w:r>
      <w:r w:rsidRPr="00370F84">
        <w:t xml:space="preserve">.  </w:t>
      </w:r>
      <w:r w:rsidRPr="00370F84">
        <w:tab/>
      </w:r>
      <w:r>
        <w:t>Appearance</w:t>
      </w:r>
      <w:r w:rsidRPr="00370F84">
        <w:t>- typical cooked white potato color ranging from light cream to pale yellow. No objectionable darkening after preparation.</w:t>
      </w:r>
      <w:r w:rsidRPr="00370F84">
        <w:tab/>
      </w:r>
      <w:r w:rsidRPr="00370F84">
        <w:tab/>
      </w:r>
    </w:p>
    <w:p w14:paraId="1EFFC720" w14:textId="77777777" w:rsidR="00F9304A" w:rsidRPr="00370F84" w:rsidRDefault="00F9304A" w:rsidP="00F9304A">
      <w:pPr>
        <w:tabs>
          <w:tab w:val="left" w:pos="-1440"/>
        </w:tabs>
        <w:ind w:left="2160" w:hanging="720"/>
      </w:pPr>
      <w:r>
        <w:t>2</w:t>
      </w:r>
      <w:r w:rsidRPr="00370F84">
        <w:t xml:space="preserve">.  </w:t>
      </w:r>
      <w:r w:rsidRPr="00370F84">
        <w:tab/>
        <w:t>Texture- typical fluffy mashed potato texture free from gumminess, pastiness and lumps.</w:t>
      </w:r>
    </w:p>
    <w:p w14:paraId="5586DE68" w14:textId="77777777" w:rsidR="00F345C7" w:rsidRPr="00A35614" w:rsidRDefault="00F9304A" w:rsidP="00F9304A">
      <w:pPr>
        <w:tabs>
          <w:tab w:val="left" w:pos="-1440"/>
        </w:tabs>
        <w:ind w:left="2160" w:hanging="720"/>
      </w:pPr>
      <w:r>
        <w:t>3</w:t>
      </w:r>
      <w:r w:rsidRPr="00370F84">
        <w:t xml:space="preserve">.  </w:t>
      </w:r>
      <w:r w:rsidRPr="00370F84">
        <w:tab/>
        <w:t>Flavor</w:t>
      </w:r>
      <w:r>
        <w:t xml:space="preserve"> and Aroma</w:t>
      </w:r>
      <w:r w:rsidRPr="00370F84">
        <w:t xml:space="preserve">- typical cooked potato </w:t>
      </w:r>
      <w:r>
        <w:t>w</w:t>
      </w:r>
      <w:r w:rsidRPr="00370F84">
        <w:t xml:space="preserve">ith buttery and milky flavor </w:t>
      </w:r>
      <w:r>
        <w:t xml:space="preserve">and aroma </w:t>
      </w:r>
      <w:r w:rsidRPr="00370F84">
        <w:t>notes. Free from objectionable foreign flavor</w:t>
      </w:r>
      <w:r>
        <w:t>s or aromas</w:t>
      </w:r>
      <w:r w:rsidR="00F345C7" w:rsidRPr="00A35614">
        <w:t xml:space="preserve">. </w:t>
      </w:r>
    </w:p>
    <w:p w14:paraId="320F1612" w14:textId="77777777" w:rsidR="00F345C7" w:rsidRPr="00A35614" w:rsidRDefault="00F345C7"/>
    <w:p w14:paraId="07CE85A9" w14:textId="77777777" w:rsidR="009D2DF7" w:rsidRPr="005208F0" w:rsidRDefault="00B1435C" w:rsidP="00BD1540">
      <w:pPr>
        <w:tabs>
          <w:tab w:val="left" w:pos="-1440"/>
        </w:tabs>
        <w:ind w:left="720" w:hanging="720"/>
      </w:pPr>
      <w:r>
        <w:rPr>
          <w:b/>
          <w:bCs/>
        </w:rPr>
        <w:tab/>
      </w:r>
      <w:r w:rsidR="009D2DF7" w:rsidRPr="005208F0">
        <w:rPr>
          <w:b/>
          <w:bCs/>
        </w:rPr>
        <w:t xml:space="preserve">C. </w:t>
      </w:r>
      <w:r w:rsidR="009D2DF7" w:rsidRPr="005208F0">
        <w:rPr>
          <w:b/>
          <w:bCs/>
        </w:rPr>
        <w:tab/>
        <w:t>Preparation</w:t>
      </w:r>
    </w:p>
    <w:p w14:paraId="18EA650F" w14:textId="77777777" w:rsidR="00CB4F13" w:rsidRPr="005208F0" w:rsidRDefault="00B1435C" w:rsidP="00BD1540">
      <w:pPr>
        <w:tabs>
          <w:tab w:val="left" w:pos="-1440"/>
        </w:tabs>
        <w:ind w:left="1440" w:hanging="720"/>
      </w:pPr>
      <w:r>
        <w:tab/>
      </w:r>
      <w:r w:rsidR="00CB4F13" w:rsidRPr="005208F0">
        <w:t>1.</w:t>
      </w:r>
      <w:r w:rsidR="00CB4F13" w:rsidRPr="005208F0">
        <w:tab/>
        <w:t xml:space="preserve">Measure </w:t>
      </w:r>
      <w:r w:rsidR="003174E1">
        <w:t>4</w:t>
      </w:r>
      <w:r w:rsidR="00CB4F13" w:rsidRPr="005208F0">
        <w:t xml:space="preserve"> </w:t>
      </w:r>
      <w:r w:rsidR="00CB4F13">
        <w:t>cup</w:t>
      </w:r>
      <w:r w:rsidR="0096027C">
        <w:t>s</w:t>
      </w:r>
      <w:r w:rsidR="00CB4F13">
        <w:t xml:space="preserve"> </w:t>
      </w:r>
      <w:r w:rsidR="00CB4F13" w:rsidRPr="005208F0">
        <w:t xml:space="preserve">of </w:t>
      </w:r>
      <w:r w:rsidR="00CB4F13">
        <w:t>bo</w:t>
      </w:r>
      <w:r w:rsidR="00CB4F13" w:rsidRPr="005208F0">
        <w:t>iling water</w:t>
      </w:r>
      <w:r w:rsidR="00CB4F13">
        <w:t xml:space="preserve"> into a serving bowl</w:t>
      </w:r>
      <w:r w:rsidR="00CB4F13" w:rsidRPr="005208F0">
        <w:t xml:space="preserve">.  </w:t>
      </w:r>
    </w:p>
    <w:p w14:paraId="7333C0EB" w14:textId="77777777" w:rsidR="00C77253" w:rsidRDefault="00CB4F13" w:rsidP="00BD1540">
      <w:pPr>
        <w:pStyle w:val="Level2"/>
        <w:numPr>
          <w:ilvl w:val="0"/>
          <w:numId w:val="0"/>
        </w:numPr>
        <w:ind w:left="2160" w:hanging="720"/>
        <w:rPr>
          <w:b/>
          <w:bCs/>
        </w:rPr>
      </w:pPr>
      <w:r w:rsidRPr="005208F0">
        <w:t>2.</w:t>
      </w:r>
      <w:r w:rsidR="00BD1540">
        <w:t xml:space="preserve"> </w:t>
      </w:r>
      <w:r w:rsidR="00BD1540">
        <w:tab/>
      </w:r>
      <w:r w:rsidR="00C77253" w:rsidRPr="004E0A0B">
        <w:t xml:space="preserve">Add pouch of </w:t>
      </w:r>
      <w:r w:rsidR="00C77253">
        <w:t>seasoned p</w:t>
      </w:r>
      <w:r w:rsidR="00C77253" w:rsidRPr="004E0A0B">
        <w:t>otatoes all at once, using a fork to moisten all potatoes. Let stand one minute.</w:t>
      </w:r>
    </w:p>
    <w:p w14:paraId="237CFAB9" w14:textId="77777777" w:rsidR="00C77253" w:rsidRPr="00C77253" w:rsidRDefault="00C77253" w:rsidP="00BD1540">
      <w:pPr>
        <w:pStyle w:val="Level2"/>
        <w:numPr>
          <w:ilvl w:val="0"/>
          <w:numId w:val="0"/>
        </w:numPr>
        <w:ind w:left="1440"/>
        <w:rPr>
          <w:b/>
          <w:bCs/>
        </w:rPr>
      </w:pPr>
      <w:r>
        <w:t>3.</w:t>
      </w:r>
      <w:r w:rsidRPr="004E0A0B">
        <w:tab/>
        <w:t>Stir well and serve.</w:t>
      </w:r>
    </w:p>
    <w:p w14:paraId="0CAB4EB9" w14:textId="77777777" w:rsidR="00CB4F13" w:rsidRPr="005208F0" w:rsidRDefault="00C77253" w:rsidP="00BD1540">
      <w:pPr>
        <w:tabs>
          <w:tab w:val="left" w:pos="-1440"/>
        </w:tabs>
        <w:ind w:left="1440" w:hanging="720"/>
      </w:pPr>
      <w:r>
        <w:tab/>
      </w:r>
      <w:r w:rsidR="00BD1540">
        <w:tab/>
      </w:r>
      <w:r>
        <w:t>Note:  For a creamier mashed potato add more boiling water</w:t>
      </w:r>
      <w:r w:rsidR="00CB4F13" w:rsidRPr="005208F0">
        <w:t>.</w:t>
      </w:r>
    </w:p>
    <w:p w14:paraId="22F7B593" w14:textId="77777777" w:rsidR="009D2DF7" w:rsidRPr="005208F0" w:rsidRDefault="009D2DF7" w:rsidP="009D2DF7">
      <w:pPr>
        <w:ind w:firstLine="2160"/>
        <w:sectPr w:rsidR="009D2DF7" w:rsidRPr="005208F0" w:rsidSect="00BD1540">
          <w:type w:val="continuous"/>
          <w:pgSz w:w="12240" w:h="15840"/>
          <w:pgMar w:top="1440" w:right="1440" w:bottom="720" w:left="1440" w:header="1440" w:footer="900" w:gutter="0"/>
          <w:cols w:space="720"/>
          <w:noEndnote/>
          <w:docGrid w:linePitch="326"/>
        </w:sectPr>
      </w:pPr>
    </w:p>
    <w:p w14:paraId="13FD7BE2" w14:textId="77777777" w:rsidR="009D2DF7" w:rsidRPr="005208F0" w:rsidRDefault="009D2DF7" w:rsidP="009D2DF7">
      <w:pPr>
        <w:rPr>
          <w:b/>
          <w:bCs/>
        </w:rPr>
      </w:pPr>
    </w:p>
    <w:p w14:paraId="7E863868" w14:textId="77777777" w:rsidR="00C77253" w:rsidRPr="004E0A0B" w:rsidRDefault="009D2DF7" w:rsidP="00C77253">
      <w:pPr>
        <w:numPr>
          <w:ilvl w:val="12"/>
          <w:numId w:val="0"/>
        </w:numPr>
      </w:pPr>
      <w:r w:rsidRPr="005208F0">
        <w:rPr>
          <w:b/>
          <w:bCs/>
        </w:rPr>
        <w:t xml:space="preserve">V.   </w:t>
      </w:r>
      <w:r w:rsidRPr="005208F0">
        <w:rPr>
          <w:b/>
          <w:bCs/>
        </w:rPr>
        <w:tab/>
      </w:r>
      <w:r w:rsidR="00C77253" w:rsidRPr="004E0A0B">
        <w:rPr>
          <w:b/>
          <w:bCs/>
        </w:rPr>
        <w:t>PACKAGING</w:t>
      </w:r>
    </w:p>
    <w:p w14:paraId="7E2EED88" w14:textId="77777777" w:rsidR="00C77253" w:rsidRPr="004E0A0B" w:rsidRDefault="00C77253" w:rsidP="00C77253">
      <w:pPr>
        <w:numPr>
          <w:ilvl w:val="12"/>
          <w:numId w:val="0"/>
        </w:numPr>
        <w:ind w:left="720"/>
      </w:pPr>
      <w:r w:rsidRPr="004E0A0B">
        <w:t xml:space="preserve">Product is packaged in a moisture and gas resistant poly pouch. The net weight per pouch is </w:t>
      </w:r>
      <w:r w:rsidR="003174E1">
        <w:t>8</w:t>
      </w:r>
      <w:r w:rsidR="003174E1" w:rsidRPr="004E0A0B">
        <w:t>.0oz (</w:t>
      </w:r>
      <w:r w:rsidR="003174E1">
        <w:t>226.8</w:t>
      </w:r>
      <w:r w:rsidR="003174E1" w:rsidRPr="004E0A0B">
        <w:t xml:space="preserve"> grams)</w:t>
      </w:r>
      <w:r w:rsidR="003174E1">
        <w:t xml:space="preserve">, 8 pouches </w:t>
      </w:r>
      <w:r>
        <w:t>per box.</w:t>
      </w:r>
      <w:r w:rsidRPr="004E0A0B">
        <w:t xml:space="preserve"> </w:t>
      </w:r>
    </w:p>
    <w:p w14:paraId="695B6F11" w14:textId="77777777" w:rsidR="00C77253" w:rsidRPr="004E0A0B" w:rsidRDefault="00C77253" w:rsidP="00C77253">
      <w:pPr>
        <w:numPr>
          <w:ilvl w:val="12"/>
          <w:numId w:val="0"/>
        </w:numPr>
      </w:pPr>
    </w:p>
    <w:p w14:paraId="73C0D855" w14:textId="77777777" w:rsidR="00C77253" w:rsidRPr="004E0A0B" w:rsidRDefault="00C77253" w:rsidP="00C77253">
      <w:pPr>
        <w:numPr>
          <w:ilvl w:val="12"/>
          <w:numId w:val="0"/>
        </w:numPr>
        <w:rPr>
          <w:b/>
          <w:bCs/>
        </w:rPr>
      </w:pPr>
      <w:r w:rsidRPr="004E0A0B">
        <w:rPr>
          <w:b/>
          <w:bCs/>
        </w:rPr>
        <w:t>V</w:t>
      </w:r>
      <w:r>
        <w:rPr>
          <w:b/>
          <w:bCs/>
        </w:rPr>
        <w:t>I.</w:t>
      </w:r>
      <w:r w:rsidRPr="004E0A0B">
        <w:rPr>
          <w:b/>
          <w:bCs/>
        </w:rPr>
        <w:t xml:space="preserve">   </w:t>
      </w:r>
      <w:r w:rsidRPr="004E0A0B">
        <w:tab/>
      </w:r>
      <w:r w:rsidRPr="004E0A0B">
        <w:rPr>
          <w:b/>
          <w:bCs/>
        </w:rPr>
        <w:t>STORAGE</w:t>
      </w:r>
      <w:r>
        <w:rPr>
          <w:b/>
          <w:bCs/>
        </w:rPr>
        <w:t xml:space="preserve"> &amp; SHELF LIFE INFORMATION</w:t>
      </w:r>
    </w:p>
    <w:p w14:paraId="48382A11" w14:textId="77777777" w:rsidR="00C77253" w:rsidRPr="00D40EDD" w:rsidRDefault="00C77253" w:rsidP="00C77253">
      <w:pPr>
        <w:ind w:left="720"/>
      </w:pPr>
      <w:r w:rsidRPr="00D40EDD">
        <w:t xml:space="preserve">The shelf life </w:t>
      </w:r>
      <w:r>
        <w:t xml:space="preserve">is </w:t>
      </w:r>
      <w:r w:rsidRPr="00D40EDD">
        <w:t xml:space="preserve">approximately </w:t>
      </w:r>
      <w:r>
        <w:t>12</w:t>
      </w:r>
      <w:r w:rsidRPr="00D40EDD">
        <w:t xml:space="preserve"> months from date of packaging code (imprinted on the package), when</w:t>
      </w:r>
      <w:r>
        <w:t xml:space="preserve"> shipped and stored</w:t>
      </w:r>
      <w:r w:rsidRPr="00D40EDD">
        <w:t xml:space="preserve"> away from direct heat, in a cool, dry location, away from strong contaminating odors. </w:t>
      </w:r>
      <w:r>
        <w:t>Shipping and s</w:t>
      </w:r>
      <w:r w:rsidRPr="00D40EDD">
        <w:t xml:space="preserve">torage conditions should not exceed </w:t>
      </w:r>
      <w:r>
        <w:t>8</w:t>
      </w:r>
      <w:r w:rsidRPr="00D40EDD">
        <w:t>0</w:t>
      </w:r>
      <w:r>
        <w:t>°</w:t>
      </w:r>
      <w:r w:rsidRPr="00D40EDD">
        <w:t>F and 60% R.H.</w:t>
      </w:r>
    </w:p>
    <w:p w14:paraId="2DB2AB50" w14:textId="77777777" w:rsidR="00C77253" w:rsidRDefault="00C77253" w:rsidP="00C77253">
      <w:pPr>
        <w:tabs>
          <w:tab w:val="left" w:pos="-1440"/>
        </w:tabs>
        <w:ind w:left="4320" w:hanging="4320"/>
        <w:rPr>
          <w:b/>
        </w:rPr>
      </w:pPr>
    </w:p>
    <w:p w14:paraId="3A62ED6F" w14:textId="77777777" w:rsidR="00C77253" w:rsidRDefault="00C77253" w:rsidP="00C77253">
      <w:pPr>
        <w:tabs>
          <w:tab w:val="left" w:pos="-1440"/>
        </w:tabs>
        <w:ind w:left="720" w:hanging="720"/>
        <w:rPr>
          <w:b/>
        </w:rPr>
      </w:pPr>
      <w:r>
        <w:rPr>
          <w:b/>
        </w:rPr>
        <w:t>VII.</w:t>
      </w:r>
      <w:r>
        <w:rPr>
          <w:b/>
        </w:rPr>
        <w:tab/>
        <w:t>ALLERGENS</w:t>
      </w:r>
    </w:p>
    <w:p w14:paraId="003B9F35" w14:textId="77777777" w:rsidR="00B1435C" w:rsidRDefault="00C77253" w:rsidP="00C77253">
      <w:pPr>
        <w:tabs>
          <w:tab w:val="left" w:pos="-1440"/>
        </w:tabs>
        <w:ind w:left="720" w:hanging="720"/>
      </w:pPr>
      <w:r>
        <w:rPr>
          <w:b/>
        </w:rPr>
        <w:tab/>
      </w:r>
      <w:r>
        <w:t>US – Milk            INTERNATIONAL – Milk, Sul</w:t>
      </w:r>
      <w:r w:rsidR="006B7C67">
        <w:t>f</w:t>
      </w:r>
      <w:r>
        <w:t>ites</w:t>
      </w:r>
    </w:p>
    <w:p w14:paraId="0A576C9B" w14:textId="77777777" w:rsidR="00C77253" w:rsidRDefault="00C77253" w:rsidP="00C77253">
      <w:pPr>
        <w:tabs>
          <w:tab w:val="left" w:pos="-1440"/>
        </w:tabs>
        <w:ind w:left="720" w:hanging="720"/>
      </w:pPr>
    </w:p>
    <w:p w14:paraId="56EE1A33" w14:textId="77777777" w:rsidR="00B1435C" w:rsidRPr="007F6B5F" w:rsidRDefault="0096027C" w:rsidP="00F77872">
      <w:pPr>
        <w:tabs>
          <w:tab w:val="left" w:pos="-1440"/>
        </w:tabs>
        <w:ind w:left="720" w:hanging="720"/>
        <w:rPr>
          <w:b/>
        </w:rPr>
      </w:pPr>
      <w:r>
        <w:rPr>
          <w:b/>
        </w:rPr>
        <w:t>VIII</w:t>
      </w:r>
      <w:r w:rsidR="00B1435C" w:rsidRPr="007F6B5F">
        <w:rPr>
          <w:b/>
        </w:rPr>
        <w:t xml:space="preserve">. </w:t>
      </w:r>
      <w:r w:rsidR="00F77872">
        <w:rPr>
          <w:b/>
        </w:rPr>
        <w:tab/>
      </w:r>
      <w:r w:rsidR="00B1435C" w:rsidRPr="007F6B5F">
        <w:rPr>
          <w:b/>
        </w:rPr>
        <w:t>CERTIFICATION</w:t>
      </w:r>
    </w:p>
    <w:p w14:paraId="076FFEF9" w14:textId="77777777" w:rsidR="009D2DF7" w:rsidRDefault="007B03AE" w:rsidP="003150E6">
      <w:pPr>
        <w:tabs>
          <w:tab w:val="left" w:pos="-1440"/>
        </w:tabs>
        <w:ind w:left="1440" w:hanging="720"/>
        <w:rPr>
          <w:b/>
          <w:bCs/>
        </w:rPr>
      </w:pPr>
      <w:r>
        <w:t>Dairy Kosher</w:t>
      </w:r>
    </w:p>
    <w:sectPr w:rsidR="009D2DF7" w:rsidSect="00BD1540">
      <w:type w:val="continuous"/>
      <w:pgSz w:w="12240" w:h="15840"/>
      <w:pgMar w:top="1440" w:right="1440" w:bottom="720" w:left="1440" w:header="720" w:footer="36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5A70A" w14:textId="77777777" w:rsidR="00534B38" w:rsidRDefault="00534B38">
      <w:r>
        <w:separator/>
      </w:r>
    </w:p>
  </w:endnote>
  <w:endnote w:type="continuationSeparator" w:id="0">
    <w:p w14:paraId="30168C14" w14:textId="77777777" w:rsidR="00534B38" w:rsidRDefault="00534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D833D" w14:textId="77777777" w:rsidR="00534B38" w:rsidRDefault="00534B38">
      <w:r>
        <w:separator/>
      </w:r>
    </w:p>
  </w:footnote>
  <w:footnote w:type="continuationSeparator" w:id="0">
    <w:p w14:paraId="0CC5419B" w14:textId="77777777" w:rsidR="00534B38" w:rsidRDefault="00534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52D6E" w14:textId="7EB6947B" w:rsidR="003150E6" w:rsidRDefault="00EA20C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D6B2879" wp14:editId="23BB758C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7753350" cy="20066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-0305-letterhead_generic_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2006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AutoList6"/>
    <w:lvl w:ilvl="0">
      <w:start w:val="1"/>
      <w:numFmt w:val="decimal"/>
      <w:lvlText w:val="II"/>
      <w:lvlJc w:val="left"/>
    </w:lvl>
    <w:lvl w:ilvl="1">
      <w:start w:val="1"/>
      <w:numFmt w:val="decimal"/>
      <w:lvlText w:val="II"/>
      <w:lvlJc w:val="left"/>
    </w:lvl>
    <w:lvl w:ilvl="2">
      <w:start w:val="1"/>
      <w:numFmt w:val="decimal"/>
      <w:pStyle w:val="Level3"/>
      <w:lvlText w:val="%3."/>
      <w:lvlJc w:val="left"/>
    </w:lvl>
    <w:lvl w:ilvl="3">
      <w:start w:val="1"/>
      <w:numFmt w:val="decimal"/>
      <w:lvlText w:val="II"/>
      <w:lvlJc w:val="left"/>
    </w:lvl>
    <w:lvl w:ilvl="4">
      <w:start w:val="1"/>
      <w:numFmt w:val="decimal"/>
      <w:lvlText w:val="II"/>
      <w:lvlJc w:val="left"/>
    </w:lvl>
    <w:lvl w:ilvl="5">
      <w:start w:val="1"/>
      <w:numFmt w:val="decimal"/>
      <w:lvlText w:val="II"/>
      <w:lvlJc w:val="left"/>
    </w:lvl>
    <w:lvl w:ilvl="6">
      <w:start w:val="1"/>
      <w:numFmt w:val="decimal"/>
      <w:lvlText w:val="II"/>
      <w:lvlJc w:val="left"/>
    </w:lvl>
    <w:lvl w:ilvl="7">
      <w:start w:val="1"/>
      <w:numFmt w:val="decimal"/>
      <w:lvlText w:val="II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name w:val="Auto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00000000"/>
    <w:name w:val="Auto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00000000"/>
    <w:name w:val="Auto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00000000"/>
    <w:name w:val="Auto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00000000"/>
    <w:name w:val="Auto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00000000"/>
    <w:name w:val="AutoList5"/>
    <w:lvl w:ilvl="0">
      <w:start w:val="1"/>
      <w:numFmt w:val="upperLetter"/>
      <w:lvlText w:val="%1."/>
      <w:lvlJc w:val="left"/>
    </w:lvl>
    <w:lvl w:ilvl="1">
      <w:start w:val="1"/>
      <w:numFmt w:val="upperLetter"/>
      <w:lvlText w:val="%2."/>
      <w:lvlJc w:val="left"/>
    </w:lvl>
    <w:lvl w:ilvl="2">
      <w:start w:val="1"/>
      <w:numFmt w:val="upperLetter"/>
      <w:lvlText w:val="%3."/>
      <w:lvlJc w:val="left"/>
    </w:lvl>
    <w:lvl w:ilvl="3">
      <w:start w:val="1"/>
      <w:numFmt w:val="upperLetter"/>
      <w:lvlText w:val="%4."/>
      <w:lvlJc w:val="left"/>
    </w:lvl>
    <w:lvl w:ilvl="4">
      <w:start w:val="1"/>
      <w:numFmt w:val="upperLetter"/>
      <w:lvlText w:val="%5."/>
      <w:lvlJc w:val="left"/>
    </w:lvl>
    <w:lvl w:ilvl="5">
      <w:start w:val="1"/>
      <w:numFmt w:val="upperLetter"/>
      <w:lvlText w:val="%6."/>
      <w:lvlJc w:val="left"/>
    </w:lvl>
    <w:lvl w:ilvl="6">
      <w:start w:val="1"/>
      <w:numFmt w:val="upperLetter"/>
      <w:lvlText w:val="%7."/>
      <w:lvlJc w:val="left"/>
    </w:lvl>
    <w:lvl w:ilvl="7">
      <w:start w:val="1"/>
      <w:numFmt w:val="upperLetter"/>
      <w:lvlText w:val="%8.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00000000"/>
    <w:name w:val="AutoList4"/>
    <w:lvl w:ilvl="0">
      <w:start w:val="1"/>
      <w:numFmt w:val="decimal"/>
      <w:lvlText w:val="%1."/>
      <w:lvlJc w:val="left"/>
    </w:lvl>
    <w:lvl w:ilvl="1">
      <w:start w:val="1"/>
      <w:numFmt w:val="decimal"/>
      <w:pStyle w:val="Level2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00000000"/>
    <w:name w:val="AutoList10"/>
    <w:lvl w:ilvl="0">
      <w:start w:val="1"/>
      <w:numFmt w:val="upperLetter"/>
      <w:pStyle w:val="Level1"/>
      <w:lvlText w:val="%1."/>
      <w:lvlJc w:val="left"/>
    </w:lvl>
    <w:lvl w:ilvl="1">
      <w:start w:val="1"/>
      <w:numFmt w:val="upperLetter"/>
      <w:lvlText w:val="%2."/>
      <w:lvlJc w:val="left"/>
    </w:lvl>
    <w:lvl w:ilvl="2">
      <w:start w:val="1"/>
      <w:numFmt w:val="upperLetter"/>
      <w:lvlText w:val="%3."/>
      <w:lvlJc w:val="left"/>
    </w:lvl>
    <w:lvl w:ilvl="3">
      <w:start w:val="1"/>
      <w:numFmt w:val="upperLetter"/>
      <w:lvlText w:val="%4."/>
      <w:lvlJc w:val="left"/>
    </w:lvl>
    <w:lvl w:ilvl="4">
      <w:start w:val="1"/>
      <w:numFmt w:val="upperLetter"/>
      <w:lvlText w:val="%5."/>
      <w:lvlJc w:val="left"/>
    </w:lvl>
    <w:lvl w:ilvl="5">
      <w:start w:val="1"/>
      <w:numFmt w:val="upperLetter"/>
      <w:lvlText w:val="%6."/>
      <w:lvlJc w:val="left"/>
    </w:lvl>
    <w:lvl w:ilvl="6">
      <w:start w:val="1"/>
      <w:numFmt w:val="upperLetter"/>
      <w:lvlText w:val="%7."/>
      <w:lvlJc w:val="left"/>
    </w:lvl>
    <w:lvl w:ilvl="7">
      <w:start w:val="1"/>
      <w:numFmt w:val="upperLetter"/>
      <w:lvlText w:val="%8."/>
      <w:lvlJc w:val="left"/>
    </w:lvl>
    <w:lvl w:ilvl="8">
      <w:numFmt w:val="decimal"/>
      <w:lvlText w:val=""/>
      <w:lvlJc w:val="left"/>
    </w:lvl>
  </w:abstractNum>
  <w:num w:numId="1" w16cid:durableId="1080519601">
    <w:abstractNumId w:val="0"/>
    <w:lvlOverride w:ilvl="0">
      <w:startOverride w:val="1"/>
      <w:lvl w:ilvl="0">
        <w:start w:val="1"/>
        <w:numFmt w:val="decimal"/>
        <w:lvlText w:val="II"/>
        <w:lvlJc w:val="left"/>
      </w:lvl>
    </w:lvlOverride>
    <w:lvlOverride w:ilvl="1">
      <w:startOverride w:val="1"/>
      <w:lvl w:ilvl="1">
        <w:start w:val="1"/>
        <w:numFmt w:val="decimal"/>
        <w:lvlText w:val="II"/>
        <w:lvlJc w:val="left"/>
      </w:lvl>
    </w:lvlOverride>
    <w:lvlOverride w:ilvl="2">
      <w:startOverride w:val="3"/>
      <w:lvl w:ilvl="2">
        <w:start w:val="3"/>
        <w:numFmt w:val="decimal"/>
        <w:pStyle w:val="Level3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II"/>
        <w:lvlJc w:val="left"/>
      </w:lvl>
    </w:lvlOverride>
    <w:lvlOverride w:ilvl="4">
      <w:startOverride w:val="1"/>
      <w:lvl w:ilvl="4">
        <w:start w:val="1"/>
        <w:numFmt w:val="decimal"/>
        <w:lvlText w:val="II"/>
        <w:lvlJc w:val="left"/>
      </w:lvl>
    </w:lvlOverride>
    <w:lvlOverride w:ilvl="5">
      <w:startOverride w:val="1"/>
      <w:lvl w:ilvl="5">
        <w:start w:val="1"/>
        <w:numFmt w:val="decimal"/>
        <w:lvlText w:val="II"/>
        <w:lvlJc w:val="left"/>
      </w:lvl>
    </w:lvlOverride>
    <w:lvlOverride w:ilvl="6">
      <w:startOverride w:val="1"/>
      <w:lvl w:ilvl="6">
        <w:start w:val="1"/>
        <w:numFmt w:val="decimal"/>
        <w:lvlText w:val="II"/>
        <w:lvlJc w:val="left"/>
      </w:lvl>
    </w:lvlOverride>
    <w:lvlOverride w:ilvl="7">
      <w:startOverride w:val="1"/>
      <w:lvl w:ilvl="7">
        <w:start w:val="1"/>
        <w:numFmt w:val="decimal"/>
        <w:lvlText w:val="II"/>
        <w:lvlJc w:val="left"/>
      </w:lvl>
    </w:lvlOverride>
  </w:num>
  <w:num w:numId="2" w16cid:durableId="2131624879">
    <w:abstractNumId w:val="1"/>
    <w:lvlOverride w:ilvl="0">
      <w:startOverride w:val="8"/>
      <w:lvl w:ilvl="0">
        <w:start w:val="8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3" w16cid:durableId="56131011">
    <w:abstractNumId w:val="2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4" w16cid:durableId="961959471">
    <w:abstractNumId w:val="3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5" w16cid:durableId="862593117">
    <w:abstractNumId w:val="4"/>
    <w:lvlOverride w:ilvl="0">
      <w:startOverride w:val="2"/>
      <w:lvl w:ilvl="0">
        <w:start w:val="2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6" w16cid:durableId="82192192">
    <w:abstractNumId w:val="5"/>
    <w:lvlOverride w:ilvl="0">
      <w:startOverride w:val="5"/>
      <w:lvl w:ilvl="0">
        <w:start w:val="5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7" w16cid:durableId="479421120">
    <w:abstractNumId w:val="7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2"/>
      <w:lvl w:ilvl="1">
        <w:start w:val="2"/>
        <w:numFmt w:val="decimal"/>
        <w:pStyle w:val="Level2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8" w16cid:durableId="1172987785">
    <w:abstractNumId w:val="8"/>
    <w:lvlOverride w:ilvl="0">
      <w:startOverride w:val="2"/>
      <w:lvl w:ilvl="0">
        <w:start w:val="2"/>
        <w:numFmt w:val="upperLetter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upperLetter"/>
        <w:lvlText w:val="%2."/>
        <w:lvlJc w:val="left"/>
      </w:lvl>
    </w:lvlOverride>
    <w:lvlOverride w:ilvl="2">
      <w:startOverride w:val="1"/>
      <w:lvl w:ilvl="2">
        <w:start w:val="1"/>
        <w:numFmt w:val="upperLetter"/>
        <w:lvlText w:val="%3."/>
        <w:lvlJc w:val="left"/>
      </w:lvl>
    </w:lvlOverride>
    <w:lvlOverride w:ilvl="3">
      <w:startOverride w:val="1"/>
      <w:lvl w:ilvl="3">
        <w:start w:val="1"/>
        <w:numFmt w:val="upperLetter"/>
        <w:lvlText w:val="%4."/>
        <w:lvlJc w:val="left"/>
      </w:lvl>
    </w:lvlOverride>
    <w:lvlOverride w:ilvl="4">
      <w:startOverride w:val="1"/>
      <w:lvl w:ilvl="4">
        <w:start w:val="1"/>
        <w:numFmt w:val="upperLetter"/>
        <w:lvlText w:val="%5."/>
        <w:lvlJc w:val="left"/>
      </w:lvl>
    </w:lvlOverride>
    <w:lvlOverride w:ilvl="5">
      <w:startOverride w:val="1"/>
      <w:lvl w:ilvl="5">
        <w:start w:val="1"/>
        <w:numFmt w:val="upperLetter"/>
        <w:lvlText w:val="%6."/>
        <w:lvlJc w:val="left"/>
      </w:lvl>
    </w:lvlOverride>
    <w:lvlOverride w:ilvl="6">
      <w:startOverride w:val="1"/>
      <w:lvl w:ilvl="6">
        <w:start w:val="1"/>
        <w:numFmt w:val="upperLetter"/>
        <w:lvlText w:val="%7."/>
        <w:lvlJc w:val="left"/>
      </w:lvl>
    </w:lvlOverride>
    <w:lvlOverride w:ilvl="7">
      <w:startOverride w:val="1"/>
      <w:lvl w:ilvl="7">
        <w:start w:val="1"/>
        <w:numFmt w:val="upperLetter"/>
        <w:lvlText w:val="%8."/>
        <w:lvlJc w:val="left"/>
      </w:lvl>
    </w:lvlOverride>
  </w:num>
  <w:num w:numId="9" w16cid:durableId="1735423828">
    <w:abstractNumId w:val="3"/>
    <w:lvlOverride w:ilvl="0">
      <w:startOverride w:val="5"/>
      <w:lvl w:ilvl="0">
        <w:start w:val="5"/>
        <w:numFmt w:val="upperRoman"/>
        <w:lvlText w:val="%1."/>
        <w:lvlJc w:val="left"/>
      </w:lvl>
    </w:lvlOverride>
    <w:lvlOverride w:ilvl="1">
      <w:startOverride w:val="1"/>
      <w:lvl w:ilvl="1">
        <w:start w:val="1"/>
        <w:numFmt w:val="upperRoman"/>
        <w:lvlText w:val="%2."/>
        <w:lvlJc w:val="left"/>
      </w:lvl>
    </w:lvlOverride>
    <w:lvlOverride w:ilvl="2">
      <w:startOverride w:val="1"/>
      <w:lvl w:ilvl="2">
        <w:start w:val="1"/>
        <w:numFmt w:val="upperRoman"/>
        <w:lvlText w:val="%3."/>
        <w:lvlJc w:val="left"/>
      </w:lvl>
    </w:lvlOverride>
    <w:lvlOverride w:ilvl="3">
      <w:startOverride w:val="1"/>
      <w:lvl w:ilvl="3">
        <w:start w:val="1"/>
        <w:numFmt w:val="upperRoman"/>
        <w:lvlText w:val="%4."/>
        <w:lvlJc w:val="left"/>
      </w:lvl>
    </w:lvlOverride>
    <w:lvlOverride w:ilvl="4">
      <w:startOverride w:val="1"/>
      <w:lvl w:ilvl="4">
        <w:start w:val="1"/>
        <w:numFmt w:val="upperRoman"/>
        <w:lvlText w:val="%5."/>
        <w:lvlJc w:val="left"/>
      </w:lvl>
    </w:lvlOverride>
    <w:lvlOverride w:ilvl="5">
      <w:startOverride w:val="1"/>
      <w:lvl w:ilvl="5">
        <w:start w:val="1"/>
        <w:numFmt w:val="upperRoman"/>
        <w:lvlText w:val="%6."/>
        <w:lvlJc w:val="left"/>
      </w:lvl>
    </w:lvlOverride>
    <w:lvlOverride w:ilvl="6">
      <w:startOverride w:val="1"/>
      <w:lvl w:ilvl="6">
        <w:start w:val="1"/>
        <w:numFmt w:val="upperRoman"/>
        <w:lvlText w:val="%7."/>
        <w:lvlJc w:val="left"/>
      </w:lvl>
    </w:lvlOverride>
    <w:lvlOverride w:ilvl="7">
      <w:startOverride w:val="1"/>
      <w:lvl w:ilvl="7">
        <w:start w:val="1"/>
        <w:numFmt w:val="upperRoman"/>
        <w:lvlText w:val="%8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C7"/>
    <w:rsid w:val="000225C5"/>
    <w:rsid w:val="001F0E08"/>
    <w:rsid w:val="002127FB"/>
    <w:rsid w:val="00303456"/>
    <w:rsid w:val="003150E6"/>
    <w:rsid w:val="003174E1"/>
    <w:rsid w:val="00357BFD"/>
    <w:rsid w:val="003820A7"/>
    <w:rsid w:val="00465689"/>
    <w:rsid w:val="0047184F"/>
    <w:rsid w:val="00472DA9"/>
    <w:rsid w:val="004C5FD8"/>
    <w:rsid w:val="004F157F"/>
    <w:rsid w:val="00534B38"/>
    <w:rsid w:val="00594BDA"/>
    <w:rsid w:val="00697526"/>
    <w:rsid w:val="006B3282"/>
    <w:rsid w:val="006B7C67"/>
    <w:rsid w:val="006C7E7B"/>
    <w:rsid w:val="00766273"/>
    <w:rsid w:val="007B03AE"/>
    <w:rsid w:val="00937AB2"/>
    <w:rsid w:val="0096027C"/>
    <w:rsid w:val="009D2DF7"/>
    <w:rsid w:val="009D5B15"/>
    <w:rsid w:val="009F3825"/>
    <w:rsid w:val="00A35614"/>
    <w:rsid w:val="00A567AC"/>
    <w:rsid w:val="00A5798B"/>
    <w:rsid w:val="00AB737F"/>
    <w:rsid w:val="00B1435C"/>
    <w:rsid w:val="00B153DF"/>
    <w:rsid w:val="00B348C0"/>
    <w:rsid w:val="00B419F8"/>
    <w:rsid w:val="00B712DE"/>
    <w:rsid w:val="00B84A85"/>
    <w:rsid w:val="00BD1540"/>
    <w:rsid w:val="00BE3FA1"/>
    <w:rsid w:val="00C77253"/>
    <w:rsid w:val="00C82DAA"/>
    <w:rsid w:val="00CB4F13"/>
    <w:rsid w:val="00CE2B3D"/>
    <w:rsid w:val="00D87053"/>
    <w:rsid w:val="00DE25DD"/>
    <w:rsid w:val="00E46AC7"/>
    <w:rsid w:val="00E553B0"/>
    <w:rsid w:val="00EA20CF"/>
    <w:rsid w:val="00EE663F"/>
    <w:rsid w:val="00F2563A"/>
    <w:rsid w:val="00F345C7"/>
    <w:rsid w:val="00F77872"/>
    <w:rsid w:val="00F9304A"/>
    <w:rsid w:val="00FF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366D71"/>
  <w15:docId w15:val="{4BFAA3A7-EB8A-41A3-B4BF-81CE0BAA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Level3">
    <w:name w:val="Level 3"/>
    <w:basedOn w:val="Normal"/>
    <w:pPr>
      <w:numPr>
        <w:ilvl w:val="2"/>
        <w:numId w:val="1"/>
      </w:numPr>
      <w:ind w:left="2160" w:hanging="720"/>
      <w:outlineLvl w:val="2"/>
    </w:pPr>
  </w:style>
  <w:style w:type="paragraph" w:customStyle="1" w:styleId="Level1">
    <w:name w:val="Level 1"/>
    <w:basedOn w:val="Normal"/>
    <w:pPr>
      <w:numPr>
        <w:numId w:val="8"/>
      </w:numPr>
      <w:ind w:left="1440" w:hanging="720"/>
      <w:outlineLvl w:val="0"/>
    </w:pPr>
  </w:style>
  <w:style w:type="paragraph" w:customStyle="1" w:styleId="Level2">
    <w:name w:val="Level 2"/>
    <w:basedOn w:val="Normal"/>
    <w:pPr>
      <w:numPr>
        <w:ilvl w:val="1"/>
        <w:numId w:val="7"/>
      </w:numPr>
      <w:ind w:left="2160" w:hanging="720"/>
      <w:outlineLvl w:val="1"/>
    </w:pPr>
  </w:style>
  <w:style w:type="paragraph" w:styleId="Header">
    <w:name w:val="header"/>
    <w:basedOn w:val="Normal"/>
    <w:rsid w:val="003820A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20A7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semiHidden/>
    <w:unhideWhenUsed/>
    <w:qFormat/>
    <w:rsid w:val="00357BFD"/>
    <w:pPr>
      <w:widowControl/>
      <w:autoSpaceDE/>
      <w:autoSpaceDN/>
      <w:adjustRightInd/>
      <w:ind w:left="-90"/>
    </w:pPr>
    <w:rPr>
      <w:rFonts w:ascii="Arial" w:hAnsi="Arial" w:cs="Arial"/>
      <w:b/>
      <w:sz w:val="18"/>
      <w:szCs w:val="20"/>
    </w:rPr>
  </w:style>
  <w:style w:type="paragraph" w:styleId="BalloonText">
    <w:name w:val="Balloon Text"/>
    <w:basedOn w:val="Normal"/>
    <w:link w:val="BalloonTextChar"/>
    <w:rsid w:val="00E46A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6A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Idahoan Foods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Boyd Inglet</dc:creator>
  <cp:lastModifiedBy>Boyd Inglet</cp:lastModifiedBy>
  <cp:revision>4</cp:revision>
  <cp:lastPrinted>2018-08-16T19:57:00Z</cp:lastPrinted>
  <dcterms:created xsi:type="dcterms:W3CDTF">2023-08-15T21:33:00Z</dcterms:created>
  <dcterms:modified xsi:type="dcterms:W3CDTF">2023-09-27T15:31:00Z</dcterms:modified>
</cp:coreProperties>
</file>